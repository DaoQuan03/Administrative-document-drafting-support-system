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3343" w14:textId="77777777" w:rsidR="00C40152" w:rsidRPr="008D1680" w:rsidRDefault="00C40152" w:rsidP="00C40152">
      <w:pPr>
        <w:pStyle w:val="Header"/>
        <w:ind w:left="4678" w:firstLine="992"/>
        <w:jc w:val="center"/>
        <w:rPr>
          <w:rFonts w:ascii="Times New Roman" w:hAnsi="Times New Roman"/>
          <w:i/>
          <w:iCs/>
          <w:sz w:val="16"/>
          <w:szCs w:val="16"/>
        </w:rPr>
      </w:pPr>
      <w:proofErr w:type="spellStart"/>
      <w:r w:rsidRPr="008D1680">
        <w:rPr>
          <w:rFonts w:ascii="Times New Roman" w:hAnsi="Times New Roman"/>
          <w:i/>
          <w:iCs/>
          <w:sz w:val="16"/>
          <w:szCs w:val="16"/>
        </w:rPr>
        <w:t>Mẫu</w:t>
      </w:r>
      <w:proofErr w:type="spellEnd"/>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số</w:t>
      </w:r>
      <w:proofErr w:type="spellEnd"/>
      <w:r w:rsidRPr="008D1680">
        <w:rPr>
          <w:rFonts w:ascii="Times New Roman" w:hAnsi="Times New Roman"/>
          <w:i/>
          <w:iCs/>
          <w:sz w:val="16"/>
          <w:szCs w:val="16"/>
        </w:rPr>
        <w:t xml:space="preserve"> 4</w:t>
      </w:r>
    </w:p>
    <w:p w14:paraId="5D4C62DC" w14:textId="77777777" w:rsidR="00C40152" w:rsidRPr="008D1680" w:rsidRDefault="00C40152" w:rsidP="00C40152">
      <w:pPr>
        <w:pStyle w:val="Header"/>
        <w:ind w:left="4536" w:firstLine="992"/>
        <w:jc w:val="center"/>
        <w:rPr>
          <w:rFonts w:ascii="Times New Roman" w:hAnsi="Times New Roman"/>
          <w:i/>
          <w:iCs/>
          <w:sz w:val="16"/>
          <w:szCs w:val="16"/>
        </w:rPr>
      </w:pPr>
      <w:r w:rsidRPr="008D1680">
        <w:rPr>
          <w:rFonts w:ascii="Times New Roman" w:hAnsi="Times New Roman"/>
          <w:i/>
          <w:iCs/>
          <w:sz w:val="16"/>
          <w:szCs w:val="16"/>
        </w:rPr>
        <w:t xml:space="preserve">BH </w:t>
      </w:r>
      <w:proofErr w:type="spellStart"/>
      <w:r w:rsidRPr="008D1680">
        <w:rPr>
          <w:rFonts w:ascii="Times New Roman" w:hAnsi="Times New Roman"/>
          <w:i/>
          <w:iCs/>
          <w:sz w:val="16"/>
          <w:szCs w:val="16"/>
        </w:rPr>
        <w:t>theo</w:t>
      </w:r>
      <w:proofErr w:type="spellEnd"/>
      <w:r w:rsidRPr="008D1680">
        <w:rPr>
          <w:rFonts w:ascii="Times New Roman" w:hAnsi="Times New Roman"/>
          <w:i/>
          <w:iCs/>
          <w:sz w:val="16"/>
          <w:szCs w:val="16"/>
        </w:rPr>
        <w:t xml:space="preserve"> TT </w:t>
      </w:r>
      <w:proofErr w:type="spellStart"/>
      <w:r w:rsidRPr="008D1680">
        <w:rPr>
          <w:rFonts w:ascii="Times New Roman" w:hAnsi="Times New Roman"/>
          <w:i/>
          <w:iCs/>
          <w:sz w:val="16"/>
          <w:szCs w:val="16"/>
        </w:rPr>
        <w:t>số</w:t>
      </w:r>
      <w:proofErr w:type="spellEnd"/>
      <w:r w:rsidRPr="008D1680">
        <w:rPr>
          <w:rFonts w:ascii="Times New Roman" w:hAnsi="Times New Roman"/>
          <w:i/>
          <w:iCs/>
          <w:sz w:val="16"/>
          <w:szCs w:val="16"/>
        </w:rPr>
        <w:t xml:space="preserve"> </w:t>
      </w:r>
      <w:r>
        <w:rPr>
          <w:rFonts w:ascii="Times New Roman" w:hAnsi="Times New Roman"/>
          <w:i/>
          <w:iCs/>
          <w:sz w:val="16"/>
          <w:szCs w:val="16"/>
        </w:rPr>
        <w:t>34</w:t>
      </w:r>
      <w:r w:rsidRPr="008D1680">
        <w:rPr>
          <w:rFonts w:ascii="Times New Roman" w:hAnsi="Times New Roman"/>
          <w:i/>
          <w:iCs/>
          <w:sz w:val="16"/>
          <w:szCs w:val="16"/>
        </w:rPr>
        <w:t>/2025/TT-BCA</w:t>
      </w:r>
    </w:p>
    <w:p w14:paraId="567983BD" w14:textId="77777777" w:rsidR="00C40152" w:rsidRDefault="00C40152" w:rsidP="00C40152">
      <w:pPr>
        <w:pStyle w:val="Header"/>
        <w:ind w:left="4536" w:firstLine="992"/>
        <w:jc w:val="center"/>
        <w:rPr>
          <w:rFonts w:ascii="Times New Roman" w:hAnsi="Times New Roman"/>
          <w:i/>
          <w:iCs/>
          <w:sz w:val="16"/>
          <w:szCs w:val="16"/>
        </w:rPr>
      </w:pPr>
      <w:proofErr w:type="spellStart"/>
      <w:r w:rsidRPr="008D1680">
        <w:rPr>
          <w:rFonts w:ascii="Times New Roman" w:hAnsi="Times New Roman"/>
          <w:i/>
          <w:iCs/>
          <w:sz w:val="16"/>
          <w:szCs w:val="16"/>
        </w:rPr>
        <w:t>ngày</w:t>
      </w:r>
      <w:proofErr w:type="spellEnd"/>
      <w:r w:rsidRPr="008D1680">
        <w:rPr>
          <w:rFonts w:ascii="Times New Roman" w:hAnsi="Times New Roman"/>
          <w:i/>
          <w:iCs/>
          <w:sz w:val="16"/>
          <w:szCs w:val="16"/>
        </w:rPr>
        <w:t xml:space="preserve"> </w:t>
      </w:r>
      <w:r>
        <w:rPr>
          <w:rFonts w:ascii="Times New Roman" w:hAnsi="Times New Roman"/>
          <w:i/>
          <w:iCs/>
          <w:sz w:val="16"/>
          <w:szCs w:val="16"/>
        </w:rPr>
        <w:t>06</w:t>
      </w:r>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tháng</w:t>
      </w:r>
      <w:proofErr w:type="spellEnd"/>
      <w:r w:rsidRPr="008D1680">
        <w:rPr>
          <w:rFonts w:ascii="Times New Roman" w:hAnsi="Times New Roman"/>
          <w:i/>
          <w:iCs/>
          <w:sz w:val="16"/>
          <w:szCs w:val="16"/>
        </w:rPr>
        <w:t xml:space="preserve"> </w:t>
      </w:r>
      <w:r>
        <w:rPr>
          <w:rFonts w:ascii="Times New Roman" w:hAnsi="Times New Roman"/>
          <w:i/>
          <w:iCs/>
          <w:sz w:val="16"/>
          <w:szCs w:val="16"/>
        </w:rPr>
        <w:t>5</w:t>
      </w:r>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năm</w:t>
      </w:r>
      <w:proofErr w:type="spellEnd"/>
      <w:r w:rsidRPr="008D1680">
        <w:rPr>
          <w:rFonts w:ascii="Times New Roman" w:hAnsi="Times New Roman"/>
          <w:i/>
          <w:iCs/>
          <w:sz w:val="16"/>
          <w:szCs w:val="16"/>
        </w:rPr>
        <w:t xml:space="preserve"> 2025 </w:t>
      </w:r>
      <w:proofErr w:type="spellStart"/>
      <w:r w:rsidRPr="008D1680">
        <w:rPr>
          <w:rFonts w:ascii="Times New Roman" w:hAnsi="Times New Roman"/>
          <w:i/>
          <w:iCs/>
          <w:sz w:val="16"/>
          <w:szCs w:val="16"/>
        </w:rPr>
        <w:t>của</w:t>
      </w:r>
      <w:proofErr w:type="spellEnd"/>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Bộ</w:t>
      </w:r>
      <w:proofErr w:type="spellEnd"/>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trưởng</w:t>
      </w:r>
      <w:proofErr w:type="spellEnd"/>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Bộ</w:t>
      </w:r>
      <w:proofErr w:type="spellEnd"/>
      <w:r w:rsidRPr="008D1680">
        <w:rPr>
          <w:rFonts w:ascii="Times New Roman" w:hAnsi="Times New Roman"/>
          <w:i/>
          <w:iCs/>
          <w:sz w:val="16"/>
          <w:szCs w:val="16"/>
        </w:rPr>
        <w:t xml:space="preserve"> </w:t>
      </w:r>
      <w:proofErr w:type="spellStart"/>
      <w:r w:rsidRPr="008D1680">
        <w:rPr>
          <w:rFonts w:ascii="Times New Roman" w:hAnsi="Times New Roman"/>
          <w:i/>
          <w:iCs/>
          <w:sz w:val="16"/>
          <w:szCs w:val="16"/>
        </w:rPr>
        <w:t>Công</w:t>
      </w:r>
      <w:proofErr w:type="spellEnd"/>
      <w:r w:rsidRPr="008D1680">
        <w:rPr>
          <w:rFonts w:ascii="Times New Roman" w:hAnsi="Times New Roman"/>
          <w:i/>
          <w:iCs/>
          <w:sz w:val="16"/>
          <w:szCs w:val="16"/>
        </w:rPr>
        <w:t xml:space="preserve"> an</w:t>
      </w:r>
    </w:p>
    <w:p w14:paraId="0EBFC021" w14:textId="77777777" w:rsidR="00C40152" w:rsidRDefault="00C40152" w:rsidP="00C40152">
      <w:pPr>
        <w:pStyle w:val="Header"/>
        <w:ind w:left="4536" w:firstLine="992"/>
        <w:jc w:val="center"/>
        <w:rPr>
          <w:rFonts w:ascii="Times New Roman" w:hAnsi="Times New Roman"/>
          <w:i/>
          <w:iCs/>
          <w:sz w:val="16"/>
          <w:szCs w:val="16"/>
        </w:rPr>
      </w:pPr>
    </w:p>
    <w:p w14:paraId="6D3A7CFD" w14:textId="77777777" w:rsidR="00C40152" w:rsidRPr="00C40152" w:rsidRDefault="00C40152" w:rsidP="00C40152">
      <w:pPr>
        <w:spacing w:line="276" w:lineRule="auto"/>
        <w:jc w:val="center"/>
        <w:rPr>
          <w:rFonts w:ascii="Times New Roman" w:hAnsi="Times New Roman"/>
          <w:b/>
          <w:sz w:val="26"/>
          <w:szCs w:val="26"/>
          <w:lang w:val="fr-FR"/>
        </w:rPr>
      </w:pPr>
      <w:r w:rsidRPr="00C40152">
        <w:rPr>
          <w:rFonts w:ascii="Times New Roman" w:hAnsi="Times New Roman"/>
          <w:b/>
          <w:sz w:val="26"/>
          <w:szCs w:val="26"/>
          <w:lang w:val="fr-FR"/>
        </w:rPr>
        <w:t>PHIẾU NHẬP/XUẤT KHO CHẤT MA TÚY, TIỀN CHẤT</w:t>
      </w:r>
    </w:p>
    <w:p w14:paraId="77D9EF4A" w14:textId="77777777" w:rsidR="00C40152" w:rsidRPr="00C40152" w:rsidRDefault="00C40152" w:rsidP="00C40152">
      <w:pPr>
        <w:spacing w:line="276" w:lineRule="auto"/>
        <w:jc w:val="center"/>
        <w:rPr>
          <w:rFonts w:ascii="Times New Roman" w:hAnsi="Times New Roman"/>
          <w:b/>
          <w:sz w:val="26"/>
          <w:szCs w:val="26"/>
        </w:rPr>
      </w:pPr>
      <w:r w:rsidRPr="00C40152">
        <w:rPr>
          <w:rFonts w:ascii="Times New Roman" w:hAnsi="Times New Roman"/>
          <w:b/>
          <w:sz w:val="26"/>
          <w:szCs w:val="26"/>
          <w:lang w:val="fr-FR"/>
        </w:rPr>
        <w:t xml:space="preserve">VÀ </w:t>
      </w:r>
      <w:r w:rsidRPr="00C40152">
        <w:rPr>
          <w:rFonts w:ascii="Times New Roman" w:hAnsi="Times New Roman"/>
          <w:b/>
          <w:sz w:val="26"/>
          <w:szCs w:val="26"/>
        </w:rPr>
        <w:t>MẪU CHẤT MA TÚY</w:t>
      </w:r>
    </w:p>
    <w:p w14:paraId="7EBDF3F9" w14:textId="77777777" w:rsidR="00C40152" w:rsidRPr="00C40152" w:rsidRDefault="00C40152" w:rsidP="00C40152">
      <w:pPr>
        <w:spacing w:line="276" w:lineRule="auto"/>
        <w:jc w:val="center"/>
        <w:rPr>
          <w:rFonts w:ascii="Times New Roman" w:hAnsi="Times New Roman"/>
          <w:sz w:val="26"/>
          <w:szCs w:val="26"/>
          <w:lang w:val="fr-FR"/>
        </w:rPr>
      </w:pPr>
    </w:p>
    <w:p w14:paraId="58458EAB" w14:textId="77777777" w:rsidR="00C40152" w:rsidRPr="00C40152" w:rsidRDefault="00C40152" w:rsidP="00C40152">
      <w:pPr>
        <w:tabs>
          <w:tab w:val="left" w:pos="1418"/>
        </w:tabs>
        <w:spacing w:before="80" w:line="400" w:lineRule="exact"/>
        <w:rPr>
          <w:rFonts w:ascii="Times New Roman" w:hAnsi="Times New Roman"/>
          <w:b/>
          <w:i/>
          <w:sz w:val="26"/>
          <w:szCs w:val="26"/>
          <w:u w:val="single"/>
          <w:lang w:val="fr-FR"/>
        </w:rPr>
      </w:pPr>
      <w:proofErr w:type="spellStart"/>
      <w:r w:rsidRPr="00C40152">
        <w:rPr>
          <w:rFonts w:ascii="Times New Roman" w:hAnsi="Times New Roman"/>
          <w:sz w:val="26"/>
          <w:szCs w:val="26"/>
          <w:lang w:val="fr-FR"/>
        </w:rPr>
        <w:t>Tên</w:t>
      </w:r>
      <w:proofErr w:type="spellEnd"/>
      <w:r w:rsidRPr="00C40152">
        <w:rPr>
          <w:rFonts w:ascii="Times New Roman" w:hAnsi="Times New Roman"/>
          <w:sz w:val="26"/>
          <w:szCs w:val="26"/>
          <w:lang w:val="fr-FR"/>
        </w:rPr>
        <w:t xml:space="preserve"> </w:t>
      </w:r>
      <w:proofErr w:type="spellStart"/>
      <w:r w:rsidRPr="00C40152">
        <w:rPr>
          <w:rFonts w:ascii="Times New Roman" w:hAnsi="Times New Roman"/>
          <w:sz w:val="26"/>
          <w:szCs w:val="26"/>
          <w:lang w:val="fr-FR"/>
        </w:rPr>
        <w:t>đơn</w:t>
      </w:r>
      <w:proofErr w:type="spellEnd"/>
      <w:r w:rsidRPr="00C40152">
        <w:rPr>
          <w:rFonts w:ascii="Times New Roman" w:hAnsi="Times New Roman"/>
          <w:sz w:val="26"/>
          <w:szCs w:val="26"/>
          <w:lang w:val="fr-FR"/>
        </w:rPr>
        <w:t xml:space="preserve"> </w:t>
      </w:r>
      <w:proofErr w:type="spellStart"/>
      <w:r w:rsidRPr="00C40152">
        <w:rPr>
          <w:rFonts w:ascii="Times New Roman" w:hAnsi="Times New Roman"/>
          <w:sz w:val="26"/>
          <w:szCs w:val="26"/>
          <w:lang w:val="fr-FR"/>
        </w:rPr>
        <w:t>vị</w:t>
      </w:r>
      <w:proofErr w:type="spellEnd"/>
      <w:r w:rsidRPr="00C40152">
        <w:rPr>
          <w:rFonts w:ascii="Times New Roman" w:hAnsi="Times New Roman"/>
          <w:sz w:val="26"/>
          <w:szCs w:val="26"/>
          <w:lang w:val="fr-FR"/>
        </w:rPr>
        <w:t>:…………………………………………..………………………………</w:t>
      </w:r>
    </w:p>
    <w:p w14:paraId="7F7F0FA8" w14:textId="77777777" w:rsidR="00C40152" w:rsidRPr="00C40152" w:rsidRDefault="00C40152" w:rsidP="00C40152">
      <w:pPr>
        <w:spacing w:before="80" w:line="400" w:lineRule="exact"/>
        <w:rPr>
          <w:rFonts w:ascii="Times New Roman" w:hAnsi="Times New Roman"/>
          <w:sz w:val="26"/>
          <w:szCs w:val="26"/>
          <w:lang w:val="fr-FR"/>
        </w:rPr>
      </w:pPr>
      <w:proofErr w:type="spellStart"/>
      <w:r w:rsidRPr="00C40152">
        <w:rPr>
          <w:rFonts w:ascii="Times New Roman" w:hAnsi="Times New Roman"/>
          <w:sz w:val="26"/>
          <w:szCs w:val="26"/>
        </w:rPr>
        <w:t>Địa</w:t>
      </w:r>
      <w:proofErr w:type="spellEnd"/>
      <w:r w:rsidRPr="00C40152">
        <w:rPr>
          <w:rFonts w:ascii="Times New Roman" w:hAnsi="Times New Roman"/>
          <w:sz w:val="26"/>
          <w:szCs w:val="26"/>
        </w:rPr>
        <w:t xml:space="preserve"> </w:t>
      </w:r>
      <w:proofErr w:type="spellStart"/>
      <w:r w:rsidRPr="00C40152">
        <w:rPr>
          <w:rFonts w:ascii="Times New Roman" w:hAnsi="Times New Roman"/>
          <w:sz w:val="26"/>
          <w:szCs w:val="26"/>
        </w:rPr>
        <w:t>chỉ</w:t>
      </w:r>
      <w:proofErr w:type="spellEnd"/>
      <w:r w:rsidRPr="00C40152">
        <w:rPr>
          <w:rFonts w:ascii="Times New Roman" w:hAnsi="Times New Roman"/>
          <w:sz w:val="26"/>
          <w:szCs w:val="26"/>
        </w:rPr>
        <w:t>:</w:t>
      </w:r>
      <w:r w:rsidRPr="00C40152">
        <w:rPr>
          <w:rFonts w:ascii="Times New Roman" w:hAnsi="Times New Roman"/>
          <w:sz w:val="26"/>
          <w:szCs w:val="26"/>
          <w:lang w:val="fr-FR"/>
        </w:rPr>
        <w:t>……………………………………………………..………………..............</w:t>
      </w:r>
    </w:p>
    <w:p w14:paraId="4888A28E" w14:textId="77777777" w:rsidR="00C40152" w:rsidRPr="00C40152" w:rsidRDefault="00C40152" w:rsidP="00C40152">
      <w:pPr>
        <w:spacing w:line="280" w:lineRule="exact"/>
        <w:rPr>
          <w:rFonts w:ascii="Times New Roman" w:hAnsi="Times New Roman"/>
          <w:sz w:val="26"/>
          <w:szCs w:val="26"/>
          <w:lang w:val="fr-FR"/>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7"/>
        <w:gridCol w:w="2408"/>
        <w:gridCol w:w="992"/>
        <w:gridCol w:w="992"/>
        <w:gridCol w:w="2046"/>
        <w:gridCol w:w="1073"/>
        <w:gridCol w:w="1128"/>
      </w:tblGrid>
      <w:tr w:rsidR="00C40152" w:rsidRPr="00C40152" w14:paraId="556557BD" w14:textId="77777777" w:rsidTr="00C40152">
        <w:trPr>
          <w:jc w:val="center"/>
        </w:trPr>
        <w:tc>
          <w:tcPr>
            <w:tcW w:w="0" w:type="auto"/>
            <w:tcBorders>
              <w:bottom w:val="single" w:sz="4" w:space="0" w:color="auto"/>
            </w:tcBorders>
            <w:shd w:val="clear" w:color="auto" w:fill="FFFFFF"/>
            <w:vAlign w:val="center"/>
          </w:tcPr>
          <w:p w14:paraId="3CD10B9C" w14:textId="77777777" w:rsidR="00C40152" w:rsidRPr="00C40152" w:rsidRDefault="00C40152" w:rsidP="00C40152">
            <w:pPr>
              <w:spacing w:before="40" w:after="40" w:line="320" w:lineRule="exact"/>
              <w:jc w:val="center"/>
              <w:rPr>
                <w:rFonts w:ascii="Times New Roman" w:hAnsi="Times New Roman"/>
                <w:b/>
                <w:sz w:val="26"/>
                <w:szCs w:val="26"/>
              </w:rPr>
            </w:pPr>
            <w:smartTag w:uri="urn:schemas-microsoft-com:office:smarttags" w:element="stockticker">
              <w:r w:rsidRPr="00C40152">
                <w:rPr>
                  <w:rFonts w:ascii="Times New Roman" w:hAnsi="Times New Roman"/>
                  <w:b/>
                  <w:sz w:val="26"/>
                  <w:szCs w:val="26"/>
                </w:rPr>
                <w:t>STT</w:t>
              </w:r>
            </w:smartTag>
          </w:p>
        </w:tc>
        <w:tc>
          <w:tcPr>
            <w:tcW w:w="2379" w:type="dxa"/>
            <w:tcBorders>
              <w:bottom w:val="single" w:sz="4" w:space="0" w:color="auto"/>
            </w:tcBorders>
            <w:shd w:val="clear" w:color="auto" w:fill="FFFFFF"/>
            <w:vAlign w:val="center"/>
          </w:tcPr>
          <w:p w14:paraId="3AB73A56" w14:textId="77777777" w:rsidR="00C40152" w:rsidRPr="00C40152" w:rsidRDefault="00C40152" w:rsidP="00C40152">
            <w:pPr>
              <w:spacing w:before="40" w:after="40" w:line="320" w:lineRule="exact"/>
              <w:jc w:val="center"/>
              <w:rPr>
                <w:rFonts w:ascii="Times New Roman" w:hAnsi="Times New Roman"/>
                <w:b/>
                <w:sz w:val="26"/>
                <w:szCs w:val="26"/>
                <w:lang w:val="pt-BR"/>
              </w:rPr>
            </w:pPr>
            <w:r w:rsidRPr="00C40152">
              <w:rPr>
                <w:rFonts w:ascii="Times New Roman" w:hAnsi="Times New Roman"/>
                <w:b/>
                <w:sz w:val="26"/>
                <w:szCs w:val="26"/>
                <w:lang w:val="pt-BR"/>
              </w:rPr>
              <w:t>Tên chất ma túy, tiền chất, nồng độ/ hàm lượng</w:t>
            </w:r>
          </w:p>
        </w:tc>
        <w:tc>
          <w:tcPr>
            <w:tcW w:w="992" w:type="dxa"/>
            <w:tcBorders>
              <w:bottom w:val="single" w:sz="4" w:space="0" w:color="auto"/>
            </w:tcBorders>
            <w:shd w:val="clear" w:color="auto" w:fill="FFFFFF"/>
            <w:vAlign w:val="center"/>
          </w:tcPr>
          <w:p w14:paraId="2245C6D7" w14:textId="77777777" w:rsidR="00C40152" w:rsidRPr="00C40152" w:rsidRDefault="00C40152" w:rsidP="00C40152">
            <w:pPr>
              <w:spacing w:before="40" w:after="40" w:line="320" w:lineRule="exact"/>
              <w:jc w:val="center"/>
              <w:rPr>
                <w:rFonts w:ascii="Times New Roman" w:hAnsi="Times New Roman"/>
                <w:b/>
                <w:sz w:val="26"/>
                <w:szCs w:val="26"/>
              </w:rPr>
            </w:pPr>
            <w:proofErr w:type="spellStart"/>
            <w:r w:rsidRPr="00C40152">
              <w:rPr>
                <w:rFonts w:ascii="Times New Roman" w:hAnsi="Times New Roman"/>
                <w:b/>
                <w:sz w:val="26"/>
                <w:szCs w:val="26"/>
              </w:rPr>
              <w:t>Đơn</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vị</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tính</w:t>
            </w:r>
            <w:proofErr w:type="spellEnd"/>
          </w:p>
        </w:tc>
        <w:tc>
          <w:tcPr>
            <w:tcW w:w="992" w:type="dxa"/>
            <w:tcBorders>
              <w:bottom w:val="single" w:sz="4" w:space="0" w:color="auto"/>
            </w:tcBorders>
            <w:shd w:val="clear" w:color="auto" w:fill="FFFFFF"/>
            <w:vAlign w:val="center"/>
          </w:tcPr>
          <w:p w14:paraId="69E9F886" w14:textId="77777777" w:rsidR="00C40152" w:rsidRPr="00C40152" w:rsidRDefault="00C40152" w:rsidP="00C40152">
            <w:pPr>
              <w:spacing w:before="40" w:after="40" w:line="320" w:lineRule="exact"/>
              <w:jc w:val="center"/>
              <w:rPr>
                <w:rFonts w:ascii="Times New Roman" w:hAnsi="Times New Roman"/>
                <w:b/>
                <w:sz w:val="26"/>
                <w:szCs w:val="26"/>
              </w:rPr>
            </w:pPr>
            <w:proofErr w:type="spellStart"/>
            <w:r w:rsidRPr="00C40152">
              <w:rPr>
                <w:rFonts w:ascii="Times New Roman" w:hAnsi="Times New Roman"/>
                <w:b/>
                <w:sz w:val="26"/>
                <w:szCs w:val="26"/>
              </w:rPr>
              <w:t>Số</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lượng</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xuất</w:t>
            </w:r>
            <w:proofErr w:type="spellEnd"/>
          </w:p>
        </w:tc>
        <w:tc>
          <w:tcPr>
            <w:tcW w:w="2046" w:type="dxa"/>
            <w:tcBorders>
              <w:bottom w:val="single" w:sz="4" w:space="0" w:color="auto"/>
            </w:tcBorders>
            <w:shd w:val="clear" w:color="auto" w:fill="FFFFFF"/>
            <w:vAlign w:val="center"/>
          </w:tcPr>
          <w:p w14:paraId="4FF02563" w14:textId="77777777" w:rsidR="00C40152" w:rsidRPr="00C40152" w:rsidRDefault="00C40152" w:rsidP="00C40152">
            <w:pPr>
              <w:spacing w:before="40" w:after="40" w:line="320" w:lineRule="exact"/>
              <w:jc w:val="center"/>
              <w:rPr>
                <w:rFonts w:ascii="Times New Roman" w:hAnsi="Times New Roman"/>
                <w:b/>
                <w:sz w:val="26"/>
                <w:szCs w:val="26"/>
                <w:vertAlign w:val="superscript"/>
                <w:lang w:val="pt-BR"/>
              </w:rPr>
            </w:pPr>
            <w:r w:rsidRPr="00C40152">
              <w:rPr>
                <w:rFonts w:ascii="Times New Roman" w:hAnsi="Times New Roman"/>
                <w:b/>
                <w:sz w:val="26"/>
                <w:szCs w:val="26"/>
                <w:lang w:val="pt-BR"/>
              </w:rPr>
              <w:t>Số lô sản xuất, hạn dùng</w:t>
            </w:r>
          </w:p>
        </w:tc>
        <w:tc>
          <w:tcPr>
            <w:tcW w:w="1073" w:type="dxa"/>
            <w:tcBorders>
              <w:bottom w:val="single" w:sz="4" w:space="0" w:color="auto"/>
            </w:tcBorders>
            <w:shd w:val="clear" w:color="auto" w:fill="FFFFFF"/>
            <w:vAlign w:val="center"/>
          </w:tcPr>
          <w:p w14:paraId="4AD738B5" w14:textId="77777777" w:rsidR="00C40152" w:rsidRPr="00C40152" w:rsidRDefault="00C40152" w:rsidP="00C40152">
            <w:pPr>
              <w:spacing w:before="40" w:after="40" w:line="320" w:lineRule="exact"/>
              <w:jc w:val="center"/>
              <w:rPr>
                <w:rFonts w:ascii="Times New Roman" w:hAnsi="Times New Roman"/>
                <w:b/>
                <w:sz w:val="26"/>
                <w:szCs w:val="26"/>
              </w:rPr>
            </w:pPr>
            <w:proofErr w:type="spellStart"/>
            <w:r w:rsidRPr="00C40152">
              <w:rPr>
                <w:rFonts w:ascii="Times New Roman" w:hAnsi="Times New Roman"/>
                <w:b/>
                <w:sz w:val="26"/>
                <w:szCs w:val="26"/>
              </w:rPr>
              <w:t>Đơn</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vị</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nhận</w:t>
            </w:r>
            <w:proofErr w:type="spellEnd"/>
          </w:p>
        </w:tc>
        <w:tc>
          <w:tcPr>
            <w:tcW w:w="1128" w:type="dxa"/>
            <w:tcBorders>
              <w:bottom w:val="single" w:sz="4" w:space="0" w:color="auto"/>
            </w:tcBorders>
            <w:shd w:val="clear" w:color="auto" w:fill="FFFFFF"/>
            <w:vAlign w:val="center"/>
          </w:tcPr>
          <w:p w14:paraId="3DA74741" w14:textId="77777777" w:rsidR="00C40152" w:rsidRPr="00C40152" w:rsidRDefault="00C40152" w:rsidP="00C40152">
            <w:pPr>
              <w:spacing w:before="40" w:after="40" w:line="320" w:lineRule="exact"/>
              <w:jc w:val="center"/>
              <w:rPr>
                <w:rFonts w:ascii="Times New Roman" w:hAnsi="Times New Roman"/>
                <w:b/>
                <w:sz w:val="26"/>
                <w:szCs w:val="26"/>
              </w:rPr>
            </w:pPr>
            <w:proofErr w:type="spellStart"/>
            <w:r w:rsidRPr="00C40152">
              <w:rPr>
                <w:rFonts w:ascii="Times New Roman" w:hAnsi="Times New Roman"/>
                <w:b/>
                <w:sz w:val="26"/>
                <w:szCs w:val="26"/>
              </w:rPr>
              <w:t>Mục</w:t>
            </w:r>
            <w:proofErr w:type="spellEnd"/>
            <w:r w:rsidRPr="00C40152">
              <w:rPr>
                <w:rFonts w:ascii="Times New Roman" w:hAnsi="Times New Roman"/>
                <w:b/>
                <w:sz w:val="26"/>
                <w:szCs w:val="26"/>
              </w:rPr>
              <w:t xml:space="preserve"> </w:t>
            </w:r>
            <w:proofErr w:type="spellStart"/>
            <w:r w:rsidRPr="00C40152">
              <w:rPr>
                <w:rFonts w:ascii="Times New Roman" w:hAnsi="Times New Roman"/>
                <w:b/>
                <w:sz w:val="26"/>
                <w:szCs w:val="26"/>
              </w:rPr>
              <w:t>đích</w:t>
            </w:r>
            <w:proofErr w:type="spellEnd"/>
          </w:p>
        </w:tc>
      </w:tr>
      <w:tr w:rsidR="00C40152" w:rsidRPr="00C40152" w14:paraId="71490F54" w14:textId="77777777" w:rsidTr="00C40152">
        <w:trPr>
          <w:jc w:val="center"/>
        </w:trPr>
        <w:tc>
          <w:tcPr>
            <w:tcW w:w="0" w:type="auto"/>
            <w:tcBorders>
              <w:bottom w:val="single" w:sz="4" w:space="0" w:color="auto"/>
            </w:tcBorders>
          </w:tcPr>
          <w:p w14:paraId="2BE3C04F" w14:textId="77777777" w:rsidR="00C40152" w:rsidRPr="00C40152" w:rsidRDefault="00C40152" w:rsidP="00C40152">
            <w:pPr>
              <w:spacing w:line="400" w:lineRule="exact"/>
              <w:rPr>
                <w:rFonts w:ascii="Times New Roman" w:hAnsi="Times New Roman"/>
                <w:sz w:val="26"/>
                <w:szCs w:val="26"/>
              </w:rPr>
            </w:pPr>
          </w:p>
        </w:tc>
        <w:tc>
          <w:tcPr>
            <w:tcW w:w="2379" w:type="dxa"/>
            <w:tcBorders>
              <w:bottom w:val="single" w:sz="4" w:space="0" w:color="auto"/>
            </w:tcBorders>
          </w:tcPr>
          <w:p w14:paraId="5B555796" w14:textId="77777777" w:rsidR="00C40152" w:rsidRPr="00C40152" w:rsidRDefault="00C40152" w:rsidP="00C40152">
            <w:pPr>
              <w:spacing w:line="400" w:lineRule="exact"/>
              <w:rPr>
                <w:rFonts w:ascii="Times New Roman" w:hAnsi="Times New Roman"/>
                <w:sz w:val="26"/>
                <w:szCs w:val="26"/>
              </w:rPr>
            </w:pPr>
          </w:p>
        </w:tc>
        <w:tc>
          <w:tcPr>
            <w:tcW w:w="992" w:type="dxa"/>
            <w:tcBorders>
              <w:bottom w:val="single" w:sz="4" w:space="0" w:color="auto"/>
            </w:tcBorders>
          </w:tcPr>
          <w:p w14:paraId="740DFADE" w14:textId="77777777" w:rsidR="00C40152" w:rsidRPr="00C40152" w:rsidRDefault="00C40152" w:rsidP="00C40152">
            <w:pPr>
              <w:spacing w:line="400" w:lineRule="exact"/>
              <w:rPr>
                <w:rFonts w:ascii="Times New Roman" w:hAnsi="Times New Roman"/>
                <w:sz w:val="26"/>
                <w:szCs w:val="26"/>
              </w:rPr>
            </w:pPr>
          </w:p>
        </w:tc>
        <w:tc>
          <w:tcPr>
            <w:tcW w:w="992" w:type="dxa"/>
            <w:tcBorders>
              <w:bottom w:val="single" w:sz="4" w:space="0" w:color="auto"/>
            </w:tcBorders>
          </w:tcPr>
          <w:p w14:paraId="575E0DA2" w14:textId="77777777" w:rsidR="00C40152" w:rsidRPr="00C40152" w:rsidRDefault="00C40152" w:rsidP="00C40152">
            <w:pPr>
              <w:spacing w:line="400" w:lineRule="exact"/>
              <w:rPr>
                <w:rFonts w:ascii="Times New Roman" w:hAnsi="Times New Roman"/>
                <w:sz w:val="26"/>
                <w:szCs w:val="26"/>
              </w:rPr>
            </w:pPr>
          </w:p>
          <w:p w14:paraId="4E3DEAC6" w14:textId="77777777" w:rsidR="00C40152" w:rsidRPr="00C40152" w:rsidRDefault="00C40152" w:rsidP="00C40152">
            <w:pPr>
              <w:spacing w:line="400" w:lineRule="exact"/>
              <w:rPr>
                <w:rFonts w:ascii="Times New Roman" w:hAnsi="Times New Roman"/>
                <w:sz w:val="26"/>
                <w:szCs w:val="26"/>
              </w:rPr>
            </w:pPr>
          </w:p>
        </w:tc>
        <w:tc>
          <w:tcPr>
            <w:tcW w:w="2046" w:type="dxa"/>
            <w:tcBorders>
              <w:bottom w:val="single" w:sz="4" w:space="0" w:color="auto"/>
            </w:tcBorders>
          </w:tcPr>
          <w:p w14:paraId="38648F7D" w14:textId="77777777" w:rsidR="00C40152" w:rsidRPr="00C40152" w:rsidRDefault="00C40152" w:rsidP="00C40152">
            <w:pPr>
              <w:spacing w:line="400" w:lineRule="exact"/>
              <w:rPr>
                <w:rFonts w:ascii="Times New Roman" w:hAnsi="Times New Roman"/>
                <w:sz w:val="26"/>
                <w:szCs w:val="26"/>
              </w:rPr>
            </w:pPr>
          </w:p>
        </w:tc>
        <w:tc>
          <w:tcPr>
            <w:tcW w:w="1073" w:type="dxa"/>
            <w:tcBorders>
              <w:bottom w:val="single" w:sz="4" w:space="0" w:color="auto"/>
            </w:tcBorders>
          </w:tcPr>
          <w:p w14:paraId="04E174EC" w14:textId="77777777" w:rsidR="00C40152" w:rsidRPr="00C40152" w:rsidRDefault="00C40152" w:rsidP="00C40152">
            <w:pPr>
              <w:spacing w:line="400" w:lineRule="exact"/>
              <w:rPr>
                <w:rFonts w:ascii="Times New Roman" w:hAnsi="Times New Roman"/>
                <w:sz w:val="26"/>
                <w:szCs w:val="26"/>
              </w:rPr>
            </w:pPr>
          </w:p>
        </w:tc>
        <w:tc>
          <w:tcPr>
            <w:tcW w:w="1128" w:type="dxa"/>
            <w:tcBorders>
              <w:bottom w:val="single" w:sz="4" w:space="0" w:color="auto"/>
            </w:tcBorders>
          </w:tcPr>
          <w:p w14:paraId="584F3249" w14:textId="77777777" w:rsidR="00C40152" w:rsidRPr="00C40152" w:rsidRDefault="00C40152" w:rsidP="00C40152">
            <w:pPr>
              <w:spacing w:line="400" w:lineRule="exact"/>
              <w:rPr>
                <w:rFonts w:ascii="Times New Roman" w:hAnsi="Times New Roman"/>
                <w:sz w:val="26"/>
                <w:szCs w:val="26"/>
              </w:rPr>
            </w:pPr>
          </w:p>
        </w:tc>
      </w:tr>
      <w:tr w:rsidR="00C40152" w:rsidRPr="00C40152" w14:paraId="3F11CE61" w14:textId="77777777" w:rsidTr="00C40152">
        <w:trPr>
          <w:trHeight w:val="1519"/>
          <w:jc w:val="center"/>
        </w:trPr>
        <w:tc>
          <w:tcPr>
            <w:tcW w:w="3125" w:type="dxa"/>
            <w:gridSpan w:val="2"/>
            <w:tcBorders>
              <w:top w:val="single" w:sz="4" w:space="0" w:color="auto"/>
              <w:left w:val="nil"/>
              <w:bottom w:val="nil"/>
              <w:right w:val="nil"/>
            </w:tcBorders>
          </w:tcPr>
          <w:p w14:paraId="1ADE108A" w14:textId="77777777" w:rsidR="00C40152" w:rsidRPr="00C40152" w:rsidRDefault="00C40152" w:rsidP="00C40152">
            <w:pPr>
              <w:jc w:val="center"/>
              <w:rPr>
                <w:rFonts w:ascii="Times New Roman" w:hAnsi="Times New Roman"/>
                <w:sz w:val="26"/>
                <w:szCs w:val="26"/>
              </w:rPr>
            </w:pPr>
          </w:p>
          <w:p w14:paraId="542D3DE5" w14:textId="77777777" w:rsidR="00C40152" w:rsidRPr="00C40152" w:rsidRDefault="00C40152" w:rsidP="00C40152">
            <w:pPr>
              <w:jc w:val="center"/>
              <w:rPr>
                <w:rFonts w:ascii="Times New Roman" w:hAnsi="Times New Roman"/>
                <w:sz w:val="26"/>
                <w:szCs w:val="26"/>
              </w:rPr>
            </w:pPr>
            <w:r w:rsidRPr="00C40152">
              <w:rPr>
                <w:rFonts w:ascii="Times New Roman" w:hAnsi="Times New Roman"/>
                <w:sz w:val="26"/>
                <w:szCs w:val="26"/>
              </w:rPr>
              <w:t>BÊN GIAO</w:t>
            </w:r>
          </w:p>
          <w:p w14:paraId="66AC6A22" w14:textId="77777777" w:rsidR="00C40152" w:rsidRPr="00C40152" w:rsidRDefault="00C40152" w:rsidP="00C40152">
            <w:pPr>
              <w:jc w:val="center"/>
              <w:rPr>
                <w:rFonts w:ascii="Times New Roman" w:hAnsi="Times New Roman"/>
                <w:sz w:val="26"/>
                <w:szCs w:val="26"/>
              </w:rPr>
            </w:pPr>
            <w:r w:rsidRPr="00C40152">
              <w:rPr>
                <w:rFonts w:ascii="Times New Roman" w:hAnsi="Times New Roman"/>
                <w:sz w:val="26"/>
                <w:szCs w:val="26"/>
                <w:lang w:val="de-DE"/>
              </w:rPr>
              <w:t>(</w:t>
            </w:r>
            <w:r w:rsidRPr="00C40152">
              <w:rPr>
                <w:rFonts w:ascii="Times New Roman" w:hAnsi="Times New Roman"/>
                <w:i/>
                <w:sz w:val="26"/>
                <w:szCs w:val="26"/>
                <w:lang w:val="de-DE"/>
              </w:rPr>
              <w:t>Ký, ghi rõ họ tên)</w:t>
            </w:r>
          </w:p>
        </w:tc>
        <w:tc>
          <w:tcPr>
            <w:tcW w:w="1984" w:type="dxa"/>
            <w:gridSpan w:val="2"/>
            <w:tcBorders>
              <w:top w:val="single" w:sz="4" w:space="0" w:color="auto"/>
              <w:left w:val="nil"/>
              <w:bottom w:val="nil"/>
              <w:right w:val="nil"/>
            </w:tcBorders>
          </w:tcPr>
          <w:p w14:paraId="7F70826C" w14:textId="77777777" w:rsidR="00C40152" w:rsidRPr="00C40152" w:rsidRDefault="00C40152" w:rsidP="00C40152">
            <w:pPr>
              <w:jc w:val="center"/>
              <w:rPr>
                <w:rFonts w:ascii="Times New Roman" w:hAnsi="Times New Roman"/>
                <w:sz w:val="26"/>
                <w:szCs w:val="26"/>
              </w:rPr>
            </w:pPr>
          </w:p>
          <w:p w14:paraId="1A4874E7" w14:textId="77777777" w:rsidR="00C40152" w:rsidRPr="00C40152" w:rsidRDefault="00C40152" w:rsidP="00C40152">
            <w:pPr>
              <w:jc w:val="center"/>
              <w:rPr>
                <w:rFonts w:ascii="Times New Roman" w:hAnsi="Times New Roman"/>
                <w:sz w:val="26"/>
                <w:szCs w:val="26"/>
              </w:rPr>
            </w:pPr>
          </w:p>
          <w:p w14:paraId="68B98B92" w14:textId="77777777" w:rsidR="00C40152" w:rsidRPr="00C40152" w:rsidRDefault="00C40152" w:rsidP="00C40152">
            <w:pPr>
              <w:jc w:val="center"/>
              <w:rPr>
                <w:rFonts w:ascii="Times New Roman" w:hAnsi="Times New Roman"/>
                <w:sz w:val="26"/>
                <w:szCs w:val="26"/>
              </w:rPr>
            </w:pPr>
          </w:p>
        </w:tc>
        <w:tc>
          <w:tcPr>
            <w:tcW w:w="4247" w:type="dxa"/>
            <w:gridSpan w:val="3"/>
            <w:tcBorders>
              <w:top w:val="single" w:sz="4" w:space="0" w:color="auto"/>
              <w:left w:val="nil"/>
              <w:bottom w:val="nil"/>
              <w:right w:val="nil"/>
            </w:tcBorders>
          </w:tcPr>
          <w:p w14:paraId="312C4F16" w14:textId="77777777" w:rsidR="00C40152" w:rsidRPr="00C40152" w:rsidRDefault="00C40152" w:rsidP="00C40152">
            <w:pPr>
              <w:jc w:val="center"/>
              <w:rPr>
                <w:rFonts w:ascii="Times New Roman" w:hAnsi="Times New Roman"/>
                <w:i/>
                <w:sz w:val="26"/>
                <w:szCs w:val="26"/>
              </w:rPr>
            </w:pPr>
          </w:p>
          <w:p w14:paraId="0BE2B9D0" w14:textId="77777777" w:rsidR="00C40152" w:rsidRPr="00C40152" w:rsidRDefault="00C40152" w:rsidP="00C40152">
            <w:pPr>
              <w:jc w:val="center"/>
              <w:rPr>
                <w:rFonts w:ascii="Times New Roman" w:hAnsi="Times New Roman"/>
                <w:sz w:val="26"/>
                <w:szCs w:val="26"/>
              </w:rPr>
            </w:pPr>
            <w:r w:rsidRPr="00C40152">
              <w:rPr>
                <w:rFonts w:ascii="Times New Roman" w:hAnsi="Times New Roman"/>
                <w:sz w:val="26"/>
                <w:szCs w:val="26"/>
              </w:rPr>
              <w:t>BÊN NHẬN</w:t>
            </w:r>
          </w:p>
          <w:p w14:paraId="13FF2A98" w14:textId="77777777" w:rsidR="00C40152" w:rsidRPr="00C40152" w:rsidRDefault="00C40152" w:rsidP="00C40152">
            <w:pPr>
              <w:jc w:val="center"/>
              <w:rPr>
                <w:rFonts w:ascii="Times New Roman" w:hAnsi="Times New Roman"/>
                <w:sz w:val="26"/>
                <w:szCs w:val="26"/>
              </w:rPr>
            </w:pPr>
            <w:r w:rsidRPr="00C40152">
              <w:rPr>
                <w:rFonts w:ascii="Times New Roman" w:hAnsi="Times New Roman"/>
                <w:i/>
                <w:sz w:val="26"/>
                <w:szCs w:val="26"/>
                <w:lang w:val="de-DE"/>
              </w:rPr>
              <w:t>(Ký, ghi rõ họ tên)</w:t>
            </w:r>
          </w:p>
        </w:tc>
      </w:tr>
      <w:tr w:rsidR="00C40152" w:rsidRPr="00C40152" w14:paraId="5600EAEE" w14:textId="77777777" w:rsidTr="00C40152">
        <w:trPr>
          <w:trHeight w:val="1519"/>
          <w:jc w:val="center"/>
        </w:trPr>
        <w:tc>
          <w:tcPr>
            <w:tcW w:w="9356" w:type="dxa"/>
            <w:gridSpan w:val="7"/>
            <w:tcBorders>
              <w:top w:val="nil"/>
              <w:left w:val="nil"/>
              <w:bottom w:val="nil"/>
              <w:right w:val="nil"/>
            </w:tcBorders>
          </w:tcPr>
          <w:p w14:paraId="29272BD1" w14:textId="77777777" w:rsidR="00C40152" w:rsidRPr="00C40152" w:rsidRDefault="00C40152" w:rsidP="00C40152">
            <w:pPr>
              <w:jc w:val="center"/>
              <w:rPr>
                <w:rFonts w:ascii="Times New Roman" w:hAnsi="Times New Roman"/>
                <w:iCs/>
                <w:sz w:val="26"/>
                <w:szCs w:val="26"/>
              </w:rPr>
            </w:pPr>
          </w:p>
          <w:p w14:paraId="5EC8BCD4" w14:textId="77777777" w:rsidR="00C40152" w:rsidRPr="00C40152" w:rsidRDefault="00C40152" w:rsidP="00C40152">
            <w:pPr>
              <w:jc w:val="center"/>
              <w:rPr>
                <w:rFonts w:ascii="Times New Roman" w:hAnsi="Times New Roman"/>
                <w:iCs/>
                <w:sz w:val="26"/>
                <w:szCs w:val="26"/>
              </w:rPr>
            </w:pPr>
            <w:r w:rsidRPr="00C40152">
              <w:rPr>
                <w:rFonts w:ascii="Times New Roman" w:hAnsi="Times New Roman"/>
                <w:iCs/>
                <w:sz w:val="26"/>
                <w:szCs w:val="26"/>
              </w:rPr>
              <w:t>XÁC NHẬN CỦA ĐƠN VỊ QUẢN LÝ KHO</w:t>
            </w:r>
          </w:p>
        </w:tc>
      </w:tr>
    </w:tbl>
    <w:p w14:paraId="7C418519" w14:textId="77777777" w:rsidR="00C40152" w:rsidRPr="006A4FCE" w:rsidRDefault="00C40152" w:rsidP="00C40152">
      <w:pPr>
        <w:spacing w:line="276" w:lineRule="auto"/>
        <w:ind w:firstLine="567"/>
        <w:rPr>
          <w:rFonts w:ascii="Times New Roman" w:hAnsi="Times New Roman"/>
          <w:i/>
          <w:lang w:val="pt-BR"/>
        </w:rPr>
      </w:pPr>
    </w:p>
    <w:p w14:paraId="789C0BB6" w14:textId="77777777" w:rsidR="00C40152" w:rsidRPr="006A4FCE" w:rsidRDefault="00C40152" w:rsidP="00C40152">
      <w:pPr>
        <w:spacing w:line="276" w:lineRule="auto"/>
        <w:rPr>
          <w:rFonts w:ascii="Times New Roman" w:hAnsi="Times New Roman"/>
          <w:i/>
          <w:sz w:val="24"/>
          <w:szCs w:val="24"/>
          <w:lang w:val="pt-BR"/>
        </w:rPr>
      </w:pPr>
    </w:p>
    <w:p w14:paraId="157A3A3C" w14:textId="77777777" w:rsidR="00C40152" w:rsidRPr="006A4FCE" w:rsidRDefault="00C40152" w:rsidP="00C40152">
      <w:pPr>
        <w:spacing w:line="276" w:lineRule="auto"/>
        <w:rPr>
          <w:rFonts w:ascii="Times New Roman" w:hAnsi="Times New Roman"/>
          <w:i/>
          <w:sz w:val="24"/>
          <w:szCs w:val="24"/>
          <w:lang w:val="pt-BR"/>
        </w:rPr>
      </w:pPr>
    </w:p>
    <w:p w14:paraId="0D18BFAE" w14:textId="77777777" w:rsidR="00C40152" w:rsidRPr="006A4FCE" w:rsidRDefault="00C40152" w:rsidP="00C40152">
      <w:pPr>
        <w:spacing w:line="276" w:lineRule="auto"/>
        <w:rPr>
          <w:rFonts w:ascii="Times New Roman" w:hAnsi="Times New Roman"/>
          <w:i/>
          <w:sz w:val="24"/>
          <w:szCs w:val="24"/>
          <w:lang w:val="pt-BR"/>
        </w:rPr>
      </w:pPr>
    </w:p>
    <w:p w14:paraId="097E2C50" w14:textId="77777777" w:rsidR="00C40152" w:rsidRDefault="00C40152" w:rsidP="00C40152">
      <w:pPr>
        <w:spacing w:line="276" w:lineRule="auto"/>
        <w:rPr>
          <w:rFonts w:ascii="Times New Roman" w:hAnsi="Times New Roman"/>
          <w:i/>
          <w:sz w:val="24"/>
          <w:szCs w:val="24"/>
          <w:lang w:val="pt-BR"/>
        </w:rPr>
      </w:pPr>
    </w:p>
    <w:p w14:paraId="4876B215" w14:textId="77777777" w:rsidR="00C40152" w:rsidRPr="00C40152" w:rsidRDefault="00C40152" w:rsidP="00C40152">
      <w:pPr>
        <w:spacing w:line="276" w:lineRule="auto"/>
        <w:rPr>
          <w:rFonts w:ascii="Times New Roman" w:hAnsi="Times New Roman"/>
          <w:i/>
          <w:sz w:val="26"/>
          <w:szCs w:val="26"/>
          <w:lang w:val="pt-BR"/>
        </w:rPr>
      </w:pPr>
      <w:r w:rsidRPr="00C40152">
        <w:rPr>
          <w:rFonts w:ascii="Times New Roman" w:hAnsi="Times New Roman"/>
          <w:i/>
          <w:sz w:val="26"/>
          <w:szCs w:val="26"/>
          <w:lang w:val="pt-BR"/>
        </w:rPr>
        <w:t>Ghi chú:</w:t>
      </w:r>
    </w:p>
    <w:p w14:paraId="0C9AB23D" w14:textId="77777777" w:rsidR="00C40152" w:rsidRPr="00C40152" w:rsidRDefault="00C40152" w:rsidP="00C40152">
      <w:pPr>
        <w:spacing w:after="120"/>
        <w:rPr>
          <w:rFonts w:ascii="Times New Roman" w:hAnsi="Times New Roman"/>
          <w:i/>
          <w:iCs/>
          <w:sz w:val="26"/>
          <w:szCs w:val="26"/>
          <w:lang w:val="pt-BR"/>
        </w:rPr>
      </w:pPr>
      <w:r w:rsidRPr="00C40152">
        <w:rPr>
          <w:rFonts w:ascii="Times New Roman" w:hAnsi="Times New Roman"/>
          <w:i/>
          <w:iCs/>
          <w:sz w:val="26"/>
          <w:szCs w:val="26"/>
          <w:lang w:val="pt-BR"/>
        </w:rPr>
        <w:t>Mẫu này được sử dụng để</w:t>
      </w:r>
      <w:r w:rsidRPr="00C40152">
        <w:rPr>
          <w:rFonts w:ascii="Times New Roman" w:hAnsi="Times New Roman"/>
          <w:i/>
          <w:iCs/>
          <w:sz w:val="26"/>
          <w:szCs w:val="26"/>
          <w:lang w:val="fr-FR"/>
        </w:rPr>
        <w:t xml:space="preserve"> </w:t>
      </w:r>
      <w:proofErr w:type="spellStart"/>
      <w:r w:rsidRPr="00C40152">
        <w:rPr>
          <w:rFonts w:ascii="Times New Roman" w:hAnsi="Times New Roman"/>
          <w:i/>
          <w:iCs/>
          <w:sz w:val="26"/>
          <w:szCs w:val="26"/>
          <w:lang w:val="fr-FR"/>
        </w:rPr>
        <w:t>xuất</w:t>
      </w:r>
      <w:proofErr w:type="spellEnd"/>
      <w:r w:rsidRPr="00C40152">
        <w:rPr>
          <w:rFonts w:ascii="Times New Roman" w:hAnsi="Times New Roman"/>
          <w:i/>
          <w:iCs/>
          <w:sz w:val="26"/>
          <w:szCs w:val="26"/>
          <w:lang w:val="fr-FR"/>
        </w:rPr>
        <w:t>/</w:t>
      </w:r>
      <w:proofErr w:type="spellStart"/>
      <w:r w:rsidRPr="00C40152">
        <w:rPr>
          <w:rFonts w:ascii="Times New Roman" w:hAnsi="Times New Roman"/>
          <w:i/>
          <w:iCs/>
          <w:sz w:val="26"/>
          <w:szCs w:val="26"/>
          <w:lang w:val="fr-FR"/>
        </w:rPr>
        <w:t>nhập</w:t>
      </w:r>
      <w:proofErr w:type="spellEnd"/>
      <w:r w:rsidRPr="00C40152">
        <w:rPr>
          <w:rFonts w:ascii="Times New Roman" w:hAnsi="Times New Roman"/>
          <w:i/>
          <w:iCs/>
          <w:sz w:val="26"/>
          <w:szCs w:val="26"/>
          <w:lang w:val="fr-FR"/>
        </w:rPr>
        <w:t xml:space="preserve"> </w:t>
      </w:r>
      <w:proofErr w:type="spellStart"/>
      <w:r w:rsidRPr="00C40152">
        <w:rPr>
          <w:rFonts w:ascii="Times New Roman" w:hAnsi="Times New Roman"/>
          <w:i/>
          <w:iCs/>
          <w:sz w:val="26"/>
          <w:szCs w:val="26"/>
          <w:lang w:val="fr-FR"/>
        </w:rPr>
        <w:t>nội</w:t>
      </w:r>
      <w:proofErr w:type="spellEnd"/>
      <w:r w:rsidRPr="00C40152">
        <w:rPr>
          <w:rFonts w:ascii="Times New Roman" w:hAnsi="Times New Roman"/>
          <w:i/>
          <w:iCs/>
          <w:sz w:val="26"/>
          <w:szCs w:val="26"/>
          <w:lang w:val="fr-FR"/>
        </w:rPr>
        <w:t xml:space="preserve"> </w:t>
      </w:r>
      <w:proofErr w:type="spellStart"/>
      <w:r w:rsidRPr="00C40152">
        <w:rPr>
          <w:rFonts w:ascii="Times New Roman" w:hAnsi="Times New Roman"/>
          <w:i/>
          <w:iCs/>
          <w:sz w:val="26"/>
          <w:szCs w:val="26"/>
          <w:lang w:val="fr-FR"/>
        </w:rPr>
        <w:t>bộ</w:t>
      </w:r>
      <w:proofErr w:type="spellEnd"/>
      <w:r w:rsidRPr="00C40152">
        <w:rPr>
          <w:rFonts w:ascii="Times New Roman" w:hAnsi="Times New Roman"/>
          <w:i/>
          <w:iCs/>
          <w:sz w:val="26"/>
          <w:szCs w:val="26"/>
          <w:lang w:val="fr-FR"/>
        </w:rPr>
        <w:t xml:space="preserve"> </w:t>
      </w:r>
      <w:proofErr w:type="spellStart"/>
      <w:r w:rsidRPr="00C40152">
        <w:rPr>
          <w:rFonts w:ascii="Times New Roman" w:hAnsi="Times New Roman"/>
          <w:i/>
          <w:iCs/>
          <w:sz w:val="26"/>
          <w:szCs w:val="26"/>
          <w:lang w:val="fr-FR"/>
        </w:rPr>
        <w:t>hoặc</w:t>
      </w:r>
      <w:proofErr w:type="spellEnd"/>
      <w:r w:rsidRPr="00C40152">
        <w:rPr>
          <w:rFonts w:ascii="Times New Roman" w:hAnsi="Times New Roman"/>
          <w:i/>
          <w:iCs/>
          <w:sz w:val="26"/>
          <w:szCs w:val="26"/>
          <w:lang w:val="pt-BR"/>
        </w:rPr>
        <w:t xml:space="preserve"> xuất cho đơn vị khác.</w:t>
      </w:r>
    </w:p>
    <w:p w14:paraId="25B48323" w14:textId="77777777" w:rsidR="00C40152" w:rsidRDefault="00C40152" w:rsidP="00C40152">
      <w:pPr>
        <w:spacing w:after="120"/>
        <w:rPr>
          <w:rFonts w:ascii="Times New Roman" w:hAnsi="Times New Roman"/>
          <w:i/>
          <w:iCs/>
          <w:sz w:val="24"/>
          <w:szCs w:val="24"/>
          <w:lang w:val="pt-BR"/>
        </w:rPr>
      </w:pPr>
    </w:p>
    <w:p w14:paraId="1917994E" w14:textId="77777777" w:rsidR="00C40152" w:rsidRDefault="00C40152" w:rsidP="00C40152">
      <w:pPr>
        <w:spacing w:after="120"/>
        <w:rPr>
          <w:rFonts w:ascii="Times New Roman" w:hAnsi="Times New Roman"/>
          <w:i/>
          <w:iCs/>
          <w:sz w:val="24"/>
          <w:szCs w:val="24"/>
          <w:lang w:val="pt-BR"/>
        </w:rPr>
      </w:pPr>
    </w:p>
    <w:p w14:paraId="3960F2AB" w14:textId="77777777" w:rsidR="00C40152" w:rsidRDefault="00C40152" w:rsidP="00C40152">
      <w:pPr>
        <w:spacing w:after="120"/>
        <w:rPr>
          <w:rFonts w:ascii="Times New Roman" w:hAnsi="Times New Roman"/>
          <w:i/>
          <w:iCs/>
          <w:sz w:val="24"/>
          <w:szCs w:val="24"/>
          <w:lang w:val="pt-BR"/>
        </w:rPr>
      </w:pPr>
    </w:p>
    <w:p w14:paraId="574A5FD7" w14:textId="77777777" w:rsidR="004A4E12" w:rsidRDefault="004A4E12">
      <w:pPr>
        <w:rPr>
          <w:rFonts w:ascii="Times New Roman" w:hAnsi="Times New Roman"/>
          <w:i/>
          <w:iCs/>
          <w:sz w:val="24"/>
          <w:szCs w:val="24"/>
          <w:lang w:val="pt-BR"/>
        </w:rPr>
      </w:pPr>
    </w:p>
    <w:p w14:paraId="5B4B8D27" w14:textId="77777777" w:rsidR="00C40152" w:rsidRDefault="00C40152"/>
    <w:sectPr w:rsidR="00C40152">
      <w:headerReference w:type="even" r:id="rId6"/>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9200" w14:textId="77777777" w:rsidR="00913710" w:rsidRDefault="00913710">
      <w:r>
        <w:separator/>
      </w:r>
    </w:p>
  </w:endnote>
  <w:endnote w:type="continuationSeparator" w:id="0">
    <w:p w14:paraId="2C6F088A" w14:textId="77777777" w:rsidR="00913710" w:rsidRDefault="00913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01CB" w14:textId="77777777" w:rsidR="00C40152" w:rsidRDefault="00C40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0C67" w14:textId="77777777" w:rsidR="00913710" w:rsidRDefault="00913710">
      <w:r>
        <w:separator/>
      </w:r>
    </w:p>
  </w:footnote>
  <w:footnote w:type="continuationSeparator" w:id="0">
    <w:p w14:paraId="3156DD8A" w14:textId="77777777" w:rsidR="00913710" w:rsidRDefault="00913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9C61" w14:textId="77777777" w:rsidR="00C40152" w:rsidRPr="00F545C5" w:rsidRDefault="00C40152" w:rsidP="00C401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874C" w14:textId="77777777" w:rsidR="00C40152" w:rsidRDefault="00C401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152"/>
    <w:rsid w:val="004A4E12"/>
    <w:rsid w:val="004B6137"/>
    <w:rsid w:val="004C0B60"/>
    <w:rsid w:val="007505E3"/>
    <w:rsid w:val="00913710"/>
    <w:rsid w:val="00A5330B"/>
    <w:rsid w:val="00C40152"/>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19022D9F"/>
  <w15:chartTrackingRefBased/>
  <w15:docId w15:val="{319D50C2-07E6-45B5-89EC-67CDCE66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52"/>
    <w:rPr>
      <w:rFonts w:ascii=".VnTime" w:eastAsia="Times New Roman" w:hAnsi=".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40152"/>
    <w:pPr>
      <w:tabs>
        <w:tab w:val="center" w:pos="4320"/>
        <w:tab w:val="right" w:pos="8640"/>
      </w:tabs>
    </w:pPr>
    <w:rPr>
      <w:rFonts w:ascii="Times New Roman" w:hAnsi="Times New Roman"/>
    </w:rPr>
  </w:style>
  <w:style w:type="character" w:customStyle="1" w:styleId="FooterChar">
    <w:name w:val="Footer Char"/>
    <w:link w:val="Footer"/>
    <w:rsid w:val="00C40152"/>
    <w:rPr>
      <w:rFonts w:ascii="Times New Roman" w:eastAsia="Times New Roman" w:hAnsi="Times New Roman" w:cs="Times New Roman"/>
      <w:sz w:val="28"/>
      <w:szCs w:val="28"/>
    </w:rPr>
  </w:style>
  <w:style w:type="paragraph" w:styleId="Header">
    <w:name w:val="header"/>
    <w:aliases w:val=" Char2,Header Char1,Header Char Char,h,Header1,Header Char Char Char Char Char Char Char Char Char Char Char Char Char Char Char Char Char Char Char Char,Char2,Header Char11,Header Char Char1,h1,Header11, Char22,Header Char12,h2,Left Header"/>
    <w:basedOn w:val="Normal"/>
    <w:link w:val="HeaderChar"/>
    <w:qFormat/>
    <w:rsid w:val="00C40152"/>
    <w:pPr>
      <w:tabs>
        <w:tab w:val="center" w:pos="4320"/>
        <w:tab w:val="right" w:pos="8640"/>
      </w:tabs>
    </w:pPr>
  </w:style>
  <w:style w:type="character" w:customStyle="1" w:styleId="HeaderChar">
    <w:name w:val="Header Char"/>
    <w:aliases w:val=" Char2 Char,Header Char1 Char,Header Char Char Char,h Char,Header1 Char,Header Char Char Char Char Char Char Char Char Char Char Char Char Char Char Char Char Char Char Char Char Char,Char2 Char,Header Char11 Char,Header Char Char1 Char"/>
    <w:link w:val="Header"/>
    <w:qFormat/>
    <w:rsid w:val="00C40152"/>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480</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2026-05-20T18:55:00Z</dcterms:created>
  <dcterms:modified xsi:type="dcterms:W3CDTF">2026-05-20T18:55:00Z</dcterms:modified>
</cp:coreProperties>
</file>